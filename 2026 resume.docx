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039DE" w14:textId="77777777" w:rsidR="00FB4D57" w:rsidRDefault="00000000">
      <w:pPr>
        <w:pBdr>
          <w:bottom w:val="single" w:sz="6" w:space="0" w:color="FFFFFF"/>
        </w:pBdr>
        <w:spacing w:line="205" w:lineRule="atLeast"/>
        <w:jc w:val="center"/>
        <w:rPr>
          <w:sz w:val="20"/>
          <w:szCs w:val="20"/>
        </w:rPr>
      </w:pPr>
      <w:r>
        <w:rPr>
          <w:b/>
          <w:bCs/>
          <w:caps/>
          <w:sz w:val="36"/>
          <w:szCs w:val="36"/>
        </w:rPr>
        <w:t>WANG HAOZHEN</w:t>
      </w:r>
    </w:p>
    <w:p w14:paraId="2EA8BF1C" w14:textId="5491720F" w:rsidR="00FB4D57" w:rsidRPr="00C35D65" w:rsidRDefault="00000000" w:rsidP="00C35D65">
      <w:pPr>
        <w:pBdr>
          <w:bottom w:val="single" w:sz="6" w:space="0" w:color="FFFFFF"/>
        </w:pBdr>
        <w:spacing w:line="205" w:lineRule="atLeast"/>
        <w:jc w:val="center"/>
        <w:rPr>
          <w:color w:val="000000" w:themeColor="text1"/>
          <w:sz w:val="20"/>
          <w:szCs w:val="20"/>
        </w:rPr>
      </w:pPr>
      <w:r w:rsidRPr="00C35D65">
        <w:rPr>
          <w:rStyle w:val="phoneundefined"/>
          <w:color w:val="000000" w:themeColor="text1"/>
          <w:sz w:val="20"/>
          <w:szCs w:val="20"/>
        </w:rPr>
        <w:t>+65 90995821</w:t>
      </w:r>
      <w:r w:rsidR="00C35D65" w:rsidRPr="00C35D65">
        <w:rPr>
          <w:rStyle w:val="fs13personal-entityeditablephonefw4tac"/>
          <w:color w:val="000000" w:themeColor="text1"/>
          <w:sz w:val="20"/>
          <w:szCs w:val="20"/>
        </w:rPr>
        <w:t xml:space="preserve"> | </w:t>
      </w:r>
      <w:hyperlink r:id="rId5" w:history="1">
        <w:r w:rsidR="00C35D65" w:rsidRPr="00C35D65">
          <w:rPr>
            <w:rStyle w:val="Hyperlink"/>
            <w:color w:val="000000" w:themeColor="text1"/>
            <w:sz w:val="20"/>
            <w:szCs w:val="20"/>
          </w:rPr>
          <w:t>e1122534@u.nus.edu</w:t>
        </w:r>
      </w:hyperlink>
      <w:r w:rsidRPr="00C35D65">
        <w:rPr>
          <w:rStyle w:val="fs13personal-entityeditableemailfw4tac"/>
          <w:color w:val="000000" w:themeColor="text1"/>
          <w:sz w:val="20"/>
          <w:szCs w:val="20"/>
        </w:rPr>
        <w:t> </w:t>
      </w:r>
      <w:r w:rsidR="00C35D65" w:rsidRPr="00C35D65">
        <w:rPr>
          <w:rStyle w:val="fs13personal-entityeditableemailfw4tac"/>
          <w:color w:val="000000" w:themeColor="text1"/>
          <w:sz w:val="20"/>
          <w:szCs w:val="20"/>
        </w:rPr>
        <w:t>|</w:t>
      </w:r>
      <w:r w:rsidRPr="00C35D65">
        <w:rPr>
          <w:rStyle w:val="fs13personal-entityeditableemailfw4tac"/>
          <w:color w:val="000000" w:themeColor="text1"/>
          <w:sz w:val="20"/>
          <w:szCs w:val="20"/>
        </w:rPr>
        <w:t xml:space="preserve"> </w:t>
      </w:r>
      <w:hyperlink r:id="rId6" w:history="1">
        <w:r w:rsidR="00C35D65" w:rsidRPr="00C35D65">
          <w:rPr>
            <w:rStyle w:val="Hyperlink"/>
            <w:color w:val="000000" w:themeColor="text1"/>
            <w:sz w:val="20"/>
            <w:szCs w:val="20"/>
          </w:rPr>
          <w:t>linkedin.com/in/wanghaozhen</w:t>
        </w:r>
      </w:hyperlink>
      <w:r w:rsidR="00C35D65" w:rsidRPr="00C35D65">
        <w:rPr>
          <w:color w:val="000000" w:themeColor="text1"/>
          <w:sz w:val="20"/>
          <w:szCs w:val="20"/>
        </w:rPr>
        <w:t xml:space="preserve"> |</w:t>
      </w:r>
      <w:r w:rsidR="00C35D65" w:rsidRPr="00C35D65">
        <w:rPr>
          <w:color w:val="000000" w:themeColor="text1"/>
        </w:rPr>
        <w:t xml:space="preserve"> </w:t>
      </w:r>
      <w:hyperlink r:id="rId7" w:history="1">
        <w:r w:rsidR="00C35D65" w:rsidRPr="00C35D65">
          <w:rPr>
            <w:rStyle w:val="Hyperlink"/>
            <w:color w:val="000000" w:themeColor="text1"/>
            <w:sz w:val="20"/>
            <w:szCs w:val="20"/>
          </w:rPr>
          <w:t>https://haozhenw.com/</w:t>
        </w:r>
      </w:hyperlink>
      <w:r w:rsidR="00C35D65" w:rsidRPr="00C35D65">
        <w:rPr>
          <w:color w:val="000000" w:themeColor="text1"/>
          <w:sz w:val="20"/>
          <w:szCs w:val="20"/>
        </w:rPr>
        <w:t xml:space="preserve"> | </w:t>
      </w:r>
      <w:hyperlink r:id="rId8" w:history="1">
        <w:r w:rsidR="00C35D65" w:rsidRPr="00C35D65">
          <w:rPr>
            <w:rStyle w:val="Hyperlink"/>
            <w:color w:val="000000" w:themeColor="text1"/>
            <w:sz w:val="20"/>
            <w:szCs w:val="20"/>
          </w:rPr>
          <w:t>github.com/wang-h-z</w:t>
        </w:r>
      </w:hyperlink>
    </w:p>
    <w:p w14:paraId="1AB85743" w14:textId="77777777" w:rsidR="00FB4D57" w:rsidRPr="00C35D65" w:rsidRDefault="00FB4D57">
      <w:pPr>
        <w:rPr>
          <w:color w:val="000000" w:themeColor="text1"/>
          <w:sz w:val="20"/>
          <w:szCs w:val="20"/>
        </w:rPr>
      </w:pPr>
    </w:p>
    <w:p w14:paraId="2CF860C2" w14:textId="77777777" w:rsidR="00FB4D57" w:rsidRDefault="00000000">
      <w:pPr>
        <w:pBdr>
          <w:bottom w:val="none" w:sz="0" w:space="6" w:color="auto"/>
        </w:pBdr>
        <w:spacing w:line="195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education</w:t>
      </w:r>
    </w:p>
    <w:p w14:paraId="4FA4CDE3" w14:textId="77777777" w:rsidR="00FB4D57" w:rsidRDefault="00000000">
      <w:pPr>
        <w:tabs>
          <w:tab w:val="right" w:pos="10770"/>
        </w:tabs>
        <w:spacing w:line="205" w:lineRule="atLeast"/>
        <w:rPr>
          <w:rStyle w:val="fs13fw6"/>
          <w:b/>
          <w:bCs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National University of Singapore</w:t>
      </w:r>
      <w:r>
        <w:rPr>
          <w:rStyle w:val="fs13fw6"/>
          <w:b/>
          <w:bCs/>
          <w:sz w:val="20"/>
          <w:szCs w:val="20"/>
        </w:rPr>
        <w:tab/>
      </w:r>
      <w:r>
        <w:rPr>
          <w:rStyle w:val="fs13fw6overflow-hidden"/>
          <w:b/>
          <w:bCs/>
          <w:sz w:val="20"/>
          <w:szCs w:val="20"/>
        </w:rPr>
        <w:t>Aug 2023 - Present</w:t>
      </w:r>
    </w:p>
    <w:p w14:paraId="007B6E63" w14:textId="77777777" w:rsidR="00FB4D57" w:rsidRDefault="00000000">
      <w:pPr>
        <w:spacing w:line="205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Bachelor of Computing in Computer Science</w:t>
      </w:r>
      <w:r>
        <w:rPr>
          <w:sz w:val="20"/>
          <w:szCs w:val="20"/>
        </w:rPr>
        <w:t xml:space="preserve"> </w:t>
      </w:r>
    </w:p>
    <w:p w14:paraId="1A46752E" w14:textId="780E9789" w:rsidR="00FB4D57" w:rsidRDefault="00000000">
      <w:pPr>
        <w:numPr>
          <w:ilvl w:val="0"/>
          <w:numId w:val="1"/>
        </w:numPr>
        <w:spacing w:line="205" w:lineRule="atLeast"/>
        <w:ind w:left="375" w:hanging="385"/>
        <w:rPr>
          <w:sz w:val="20"/>
          <w:szCs w:val="20"/>
        </w:rPr>
      </w:pPr>
      <w:r>
        <w:rPr>
          <w:sz w:val="20"/>
          <w:szCs w:val="20"/>
        </w:rPr>
        <w:t>Relevant coursework: Database Systems, Data Structure</w:t>
      </w:r>
      <w:r w:rsidR="009862B6">
        <w:rPr>
          <w:sz w:val="20"/>
          <w:szCs w:val="20"/>
        </w:rPr>
        <w:t>s</w:t>
      </w:r>
      <w:r>
        <w:rPr>
          <w:sz w:val="20"/>
          <w:szCs w:val="20"/>
        </w:rPr>
        <w:t xml:space="preserve"> and Algorithms, Software Engineering</w:t>
      </w:r>
      <w:r w:rsidR="00E3504C">
        <w:rPr>
          <w:sz w:val="20"/>
          <w:szCs w:val="20"/>
        </w:rPr>
        <w:t>, Operating Systems</w:t>
      </w:r>
    </w:p>
    <w:p w14:paraId="1C0A1572" w14:textId="77777777" w:rsidR="00FB4D57" w:rsidRDefault="00000000">
      <w:pPr>
        <w:spacing w:line="205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4A9A9836" w14:textId="1D878CD2" w:rsidR="00F96349" w:rsidRDefault="00000000" w:rsidP="00604FD0">
      <w:pPr>
        <w:pBdr>
          <w:bottom w:val="none" w:sz="0" w:space="6" w:color="auto"/>
        </w:pBdr>
        <w:spacing w:line="195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experience</w:t>
      </w:r>
    </w:p>
    <w:p w14:paraId="60EE1579" w14:textId="2F05BE11" w:rsidR="00F96349" w:rsidRDefault="00F96349" w:rsidP="00F96349">
      <w:pPr>
        <w:tabs>
          <w:tab w:val="right" w:pos="10770"/>
        </w:tabs>
        <w:spacing w:line="205" w:lineRule="atLeast"/>
        <w:rPr>
          <w:rStyle w:val="fs13fw6"/>
          <w:b/>
          <w:bCs/>
          <w:sz w:val="20"/>
          <w:szCs w:val="20"/>
        </w:rPr>
      </w:pPr>
      <w:r>
        <w:rPr>
          <w:rStyle w:val="fs13fw6"/>
          <w:b/>
          <w:bCs/>
          <w:sz w:val="20"/>
          <w:szCs w:val="20"/>
        </w:rPr>
        <w:t>Software Engineer Intern</w:t>
      </w:r>
      <w:r w:rsidR="006E1BF9" w:rsidRPr="006E1BF9">
        <w:rPr>
          <w:rStyle w:val="fs13fw6"/>
          <w:b/>
          <w:bCs/>
          <w:sz w:val="20"/>
          <w:szCs w:val="20"/>
        </w:rPr>
        <w:t xml:space="preserve"> </w:t>
      </w:r>
      <w:r w:rsidR="006E1BF9">
        <w:rPr>
          <w:rStyle w:val="fs13fw6"/>
          <w:b/>
          <w:bCs/>
          <w:sz w:val="20"/>
          <w:szCs w:val="20"/>
        </w:rPr>
        <w:tab/>
        <w:t>May 2026 – Aug 2026</w:t>
      </w:r>
    </w:p>
    <w:p w14:paraId="28BAB7C6" w14:textId="22572DB1" w:rsidR="00F96349" w:rsidRDefault="00F96349" w:rsidP="00F96349">
      <w:pPr>
        <w:tabs>
          <w:tab w:val="right" w:pos="10770"/>
        </w:tabs>
        <w:spacing w:line="205" w:lineRule="atLeast"/>
        <w:rPr>
          <w:b/>
          <w:bCs/>
          <w:sz w:val="20"/>
          <w:szCs w:val="20"/>
        </w:rPr>
      </w:pPr>
      <w:r>
        <w:rPr>
          <w:rStyle w:val="fs13fw6"/>
          <w:i/>
          <w:iCs/>
          <w:sz w:val="20"/>
          <w:szCs w:val="20"/>
        </w:rPr>
        <w:t>Visa</w:t>
      </w:r>
      <w:r>
        <w:rPr>
          <w:rStyle w:val="fs13fw6"/>
          <w:b/>
          <w:bCs/>
          <w:sz w:val="20"/>
          <w:szCs w:val="20"/>
        </w:rPr>
        <w:tab/>
      </w:r>
    </w:p>
    <w:p w14:paraId="59C8923A" w14:textId="37D39AC4" w:rsidR="00DC16CF" w:rsidRDefault="00A634B9" w:rsidP="00A634B9">
      <w:pPr>
        <w:numPr>
          <w:ilvl w:val="0"/>
          <w:numId w:val="2"/>
        </w:numPr>
        <w:spacing w:line="205" w:lineRule="atLeast"/>
        <w:ind w:left="375" w:hanging="385"/>
        <w:rPr>
          <w:sz w:val="20"/>
          <w:szCs w:val="20"/>
        </w:rPr>
      </w:pPr>
      <w:r>
        <w:rPr>
          <w:sz w:val="20"/>
          <w:szCs w:val="20"/>
        </w:rPr>
        <w:t xml:space="preserve">Automating unit-test generation for a </w:t>
      </w:r>
      <w:r>
        <w:rPr>
          <w:b/>
          <w:bCs/>
          <w:sz w:val="20"/>
          <w:szCs w:val="20"/>
        </w:rPr>
        <w:t>Java</w:t>
      </w:r>
      <w:r>
        <w:rPr>
          <w:sz w:val="20"/>
          <w:szCs w:val="20"/>
        </w:rPr>
        <w:t xml:space="preserve"> codebase by building a Claude Code pipeline that picks under-covered classes and generates </w:t>
      </w:r>
      <w:r>
        <w:rPr>
          <w:b/>
          <w:bCs/>
          <w:sz w:val="20"/>
          <w:szCs w:val="20"/>
        </w:rPr>
        <w:t xml:space="preserve">JUnit </w:t>
      </w:r>
      <w:r>
        <w:rPr>
          <w:sz w:val="20"/>
          <w:szCs w:val="20"/>
        </w:rPr>
        <w:t>tests.</w:t>
      </w:r>
    </w:p>
    <w:p w14:paraId="28CFD658" w14:textId="32914C95" w:rsidR="00A634B9" w:rsidRPr="00A634B9" w:rsidRDefault="00A634B9" w:rsidP="00A634B9">
      <w:pPr>
        <w:numPr>
          <w:ilvl w:val="0"/>
          <w:numId w:val="2"/>
        </w:numPr>
        <w:spacing w:line="205" w:lineRule="atLeast"/>
        <w:ind w:left="375" w:hanging="385"/>
        <w:rPr>
          <w:sz w:val="20"/>
          <w:szCs w:val="20"/>
        </w:rPr>
      </w:pPr>
      <w:r>
        <w:rPr>
          <w:sz w:val="20"/>
          <w:szCs w:val="20"/>
        </w:rPr>
        <w:t xml:space="preserve">Building a code coverage pipeline that </w:t>
      </w:r>
      <w:r w:rsidR="00F33728">
        <w:rPr>
          <w:sz w:val="20"/>
          <w:szCs w:val="20"/>
        </w:rPr>
        <w:t xml:space="preserve">parses </w:t>
      </w:r>
      <w:proofErr w:type="spellStart"/>
      <w:r w:rsidR="00F33728">
        <w:rPr>
          <w:b/>
          <w:bCs/>
          <w:sz w:val="20"/>
          <w:szCs w:val="20"/>
        </w:rPr>
        <w:t>JaCoCo</w:t>
      </w:r>
      <w:proofErr w:type="spellEnd"/>
      <w:r w:rsidR="00F33728">
        <w:rPr>
          <w:sz w:val="20"/>
          <w:szCs w:val="20"/>
        </w:rPr>
        <w:t xml:space="preserve"> XML files for delta measurement and SHA-256 source fingerprinting for cache invalidation to incrementally track coverage across releases</w:t>
      </w:r>
    </w:p>
    <w:p w14:paraId="75529F83" w14:textId="2492F58C" w:rsidR="00DC16CF" w:rsidRPr="00A634B9" w:rsidRDefault="00DC16CF" w:rsidP="00A634B9">
      <w:pPr>
        <w:numPr>
          <w:ilvl w:val="0"/>
          <w:numId w:val="2"/>
        </w:numPr>
        <w:spacing w:line="205" w:lineRule="atLeast"/>
        <w:ind w:left="375" w:hanging="385"/>
        <w:rPr>
          <w:sz w:val="20"/>
          <w:szCs w:val="20"/>
        </w:rPr>
      </w:pPr>
      <w:r>
        <w:rPr>
          <w:sz w:val="20"/>
          <w:szCs w:val="20"/>
        </w:rPr>
        <w:t xml:space="preserve">Building an agentic execution platform </w:t>
      </w:r>
      <w:r w:rsidR="00F33728">
        <w:rPr>
          <w:sz w:val="20"/>
          <w:szCs w:val="20"/>
        </w:rPr>
        <w:t xml:space="preserve">in </w:t>
      </w:r>
      <w:r w:rsidR="00F33728">
        <w:rPr>
          <w:b/>
          <w:bCs/>
          <w:sz w:val="20"/>
          <w:szCs w:val="20"/>
        </w:rPr>
        <w:t xml:space="preserve">Python </w:t>
      </w:r>
      <w:r w:rsidR="002221B0">
        <w:rPr>
          <w:sz w:val="20"/>
          <w:szCs w:val="20"/>
        </w:rPr>
        <w:t xml:space="preserve">and </w:t>
      </w:r>
      <w:proofErr w:type="spellStart"/>
      <w:r w:rsidR="002221B0">
        <w:rPr>
          <w:b/>
          <w:bCs/>
          <w:sz w:val="20"/>
          <w:szCs w:val="20"/>
        </w:rPr>
        <w:t>FastAPI</w:t>
      </w:r>
      <w:proofErr w:type="spellEnd"/>
      <w:r w:rsidR="002221B0"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that orchestrates Claude Code skills as composable workflow steps and connects to interval Visa tooling via an MCP layer</w:t>
      </w:r>
    </w:p>
    <w:p w14:paraId="2C4151DB" w14:textId="3ACE4400" w:rsidR="00F96349" w:rsidRPr="00604FD0" w:rsidRDefault="00F96349" w:rsidP="00604FD0">
      <w:pPr>
        <w:pBdr>
          <w:bottom w:val="none" w:sz="0" w:space="6" w:color="auto"/>
        </w:pBdr>
        <w:spacing w:line="195" w:lineRule="atLeast"/>
        <w:rPr>
          <w:rFonts w:hint="eastAsia"/>
          <w:b/>
          <w:bCs/>
          <w:caps/>
          <w:sz w:val="20"/>
          <w:szCs w:val="20"/>
          <w:lang w:eastAsia="zh-CN"/>
        </w:rPr>
      </w:pPr>
    </w:p>
    <w:p w14:paraId="558145F2" w14:textId="68E34F74" w:rsidR="009B69B2" w:rsidRDefault="00000000">
      <w:pPr>
        <w:tabs>
          <w:tab w:val="right" w:pos="10770"/>
        </w:tabs>
        <w:spacing w:line="205" w:lineRule="atLeast"/>
        <w:rPr>
          <w:rStyle w:val="fs13fw6"/>
          <w:b/>
          <w:bCs/>
          <w:sz w:val="20"/>
          <w:szCs w:val="20"/>
        </w:rPr>
      </w:pPr>
      <w:r>
        <w:rPr>
          <w:rStyle w:val="fs13fw6"/>
          <w:b/>
          <w:bCs/>
          <w:sz w:val="20"/>
          <w:szCs w:val="20"/>
        </w:rPr>
        <w:t>Software Engineer Intern</w:t>
      </w:r>
      <w:r w:rsidR="004A52A5">
        <w:rPr>
          <w:rStyle w:val="fs13fw6"/>
          <w:b/>
          <w:bCs/>
          <w:sz w:val="20"/>
          <w:szCs w:val="20"/>
        </w:rPr>
        <w:tab/>
        <w:t xml:space="preserve">Jan 2026 </w:t>
      </w:r>
      <w:r w:rsidR="008F7101">
        <w:rPr>
          <w:rStyle w:val="fs13fw6"/>
          <w:b/>
          <w:bCs/>
          <w:sz w:val="20"/>
          <w:szCs w:val="20"/>
        </w:rPr>
        <w:t>–</w:t>
      </w:r>
      <w:r w:rsidR="004A52A5">
        <w:rPr>
          <w:rStyle w:val="fs13fw6"/>
          <w:b/>
          <w:bCs/>
          <w:sz w:val="20"/>
          <w:szCs w:val="20"/>
        </w:rPr>
        <w:t xml:space="preserve"> </w:t>
      </w:r>
      <w:r w:rsidR="008F7101">
        <w:rPr>
          <w:rStyle w:val="fs13fw6"/>
          <w:b/>
          <w:bCs/>
          <w:sz w:val="20"/>
          <w:szCs w:val="20"/>
        </w:rPr>
        <w:t>May 2026</w:t>
      </w:r>
    </w:p>
    <w:p w14:paraId="418EA57F" w14:textId="6D2A76B9" w:rsidR="00FB4D57" w:rsidRDefault="009B69B2">
      <w:pPr>
        <w:tabs>
          <w:tab w:val="right" w:pos="10770"/>
        </w:tabs>
        <w:spacing w:line="205" w:lineRule="atLeast"/>
        <w:rPr>
          <w:b/>
          <w:bCs/>
          <w:sz w:val="20"/>
          <w:szCs w:val="20"/>
        </w:rPr>
      </w:pPr>
      <w:r w:rsidRPr="009B69B2">
        <w:rPr>
          <w:rStyle w:val="fs13fw6"/>
          <w:i/>
          <w:iCs/>
          <w:sz w:val="20"/>
          <w:szCs w:val="20"/>
        </w:rPr>
        <w:t>Monetary Authority of Singapore</w:t>
      </w:r>
      <w:r>
        <w:rPr>
          <w:rStyle w:val="fs13fw6"/>
          <w:b/>
          <w:bCs/>
          <w:sz w:val="20"/>
          <w:szCs w:val="20"/>
        </w:rPr>
        <w:tab/>
      </w:r>
    </w:p>
    <w:p w14:paraId="4349A120" w14:textId="7F3C8179" w:rsidR="00C35D65" w:rsidRDefault="00000000" w:rsidP="00C35D65">
      <w:pPr>
        <w:numPr>
          <w:ilvl w:val="0"/>
          <w:numId w:val="2"/>
        </w:numPr>
        <w:spacing w:line="205" w:lineRule="atLeast"/>
        <w:ind w:left="375" w:hanging="385"/>
        <w:rPr>
          <w:sz w:val="20"/>
          <w:szCs w:val="20"/>
        </w:rPr>
      </w:pPr>
      <w:r>
        <w:rPr>
          <w:sz w:val="20"/>
          <w:szCs w:val="20"/>
        </w:rPr>
        <w:t>Automat</w:t>
      </w:r>
      <w:r w:rsidR="00915369">
        <w:rPr>
          <w:sz w:val="20"/>
          <w:szCs w:val="20"/>
        </w:rPr>
        <w:t xml:space="preserve">ed </w:t>
      </w:r>
      <w:r>
        <w:rPr>
          <w:sz w:val="20"/>
          <w:szCs w:val="20"/>
        </w:rPr>
        <w:t xml:space="preserve">regression testing through </w:t>
      </w:r>
      <w:r w:rsidRPr="00A70CC2">
        <w:rPr>
          <w:b/>
          <w:bCs/>
          <w:sz w:val="20"/>
          <w:szCs w:val="20"/>
        </w:rPr>
        <w:t>Selenium</w:t>
      </w:r>
      <w:r>
        <w:rPr>
          <w:sz w:val="20"/>
          <w:szCs w:val="20"/>
        </w:rPr>
        <w:t xml:space="preserve"> WebDriver in </w:t>
      </w:r>
      <w:r w:rsidRPr="00A70CC2">
        <w:rPr>
          <w:b/>
          <w:bCs/>
          <w:sz w:val="20"/>
          <w:szCs w:val="20"/>
        </w:rPr>
        <w:t>Python</w:t>
      </w:r>
      <w:r>
        <w:rPr>
          <w:sz w:val="20"/>
          <w:szCs w:val="20"/>
        </w:rPr>
        <w:t xml:space="preserve"> </w:t>
      </w:r>
      <w:r w:rsidR="00A70CC2">
        <w:rPr>
          <w:sz w:val="20"/>
          <w:szCs w:val="20"/>
        </w:rPr>
        <w:t xml:space="preserve">using custom XPath and CSS selectors to </w:t>
      </w:r>
      <w:r>
        <w:rPr>
          <w:sz w:val="20"/>
          <w:szCs w:val="20"/>
        </w:rPr>
        <w:t>simulat</w:t>
      </w:r>
      <w:r w:rsidR="00A70CC2">
        <w:rPr>
          <w:sz w:val="20"/>
          <w:szCs w:val="20"/>
        </w:rPr>
        <w:t>e</w:t>
      </w:r>
      <w:r>
        <w:rPr>
          <w:sz w:val="20"/>
          <w:szCs w:val="20"/>
        </w:rPr>
        <w:t xml:space="preserve"> end-to-end user interactions on </w:t>
      </w:r>
      <w:r w:rsidR="00A70CC2">
        <w:rPr>
          <w:sz w:val="20"/>
          <w:szCs w:val="20"/>
        </w:rPr>
        <w:t xml:space="preserve">a </w:t>
      </w:r>
      <w:r>
        <w:rPr>
          <w:sz w:val="20"/>
          <w:szCs w:val="20"/>
        </w:rPr>
        <w:t>web application</w:t>
      </w:r>
    </w:p>
    <w:p w14:paraId="49B8AB24" w14:textId="77777777" w:rsidR="00C35D65" w:rsidRDefault="00C35D65" w:rsidP="00C35D65">
      <w:pPr>
        <w:numPr>
          <w:ilvl w:val="0"/>
          <w:numId w:val="2"/>
        </w:numPr>
        <w:spacing w:line="205" w:lineRule="atLeast"/>
        <w:ind w:left="375" w:hanging="385"/>
        <w:rPr>
          <w:sz w:val="20"/>
          <w:szCs w:val="20"/>
        </w:rPr>
      </w:pPr>
      <w:r w:rsidRPr="00C35D65">
        <w:rPr>
          <w:sz w:val="20"/>
          <w:szCs w:val="20"/>
        </w:rPr>
        <w:t>Developed reusable test cases and integrated them into automated regression testing pipelines to ensure application stability across releases</w:t>
      </w:r>
    </w:p>
    <w:p w14:paraId="1BD134DB" w14:textId="614C5DD5" w:rsidR="00FB4D57" w:rsidRPr="00C35D65" w:rsidRDefault="00000000" w:rsidP="00C35D65">
      <w:pPr>
        <w:spacing w:line="205" w:lineRule="atLeast"/>
        <w:ind w:left="375"/>
        <w:rPr>
          <w:sz w:val="20"/>
          <w:szCs w:val="20"/>
        </w:rPr>
      </w:pPr>
      <w:r w:rsidRPr="00C35D65">
        <w:rPr>
          <w:sz w:val="20"/>
          <w:szCs w:val="20"/>
        </w:rPr>
        <w:t> </w:t>
      </w:r>
    </w:p>
    <w:p w14:paraId="682398A6" w14:textId="09EF17C4" w:rsidR="009B69B2" w:rsidRDefault="00000000">
      <w:pPr>
        <w:tabs>
          <w:tab w:val="right" w:pos="10770"/>
        </w:tabs>
        <w:spacing w:line="205" w:lineRule="atLeast"/>
        <w:rPr>
          <w:rStyle w:val="fs13fw6"/>
          <w:b/>
          <w:bCs/>
          <w:sz w:val="20"/>
          <w:szCs w:val="20"/>
        </w:rPr>
      </w:pPr>
      <w:r>
        <w:rPr>
          <w:rStyle w:val="fs13fw6"/>
          <w:b/>
          <w:bCs/>
          <w:sz w:val="20"/>
          <w:szCs w:val="20"/>
        </w:rPr>
        <w:t>Full Stack Developer Intern</w:t>
      </w:r>
      <w:r w:rsidR="00AA34EB">
        <w:rPr>
          <w:rStyle w:val="fs13fw6"/>
          <w:b/>
          <w:bCs/>
          <w:sz w:val="20"/>
          <w:szCs w:val="20"/>
        </w:rPr>
        <w:tab/>
        <w:t>May 2025 - Dec 2025</w:t>
      </w:r>
    </w:p>
    <w:p w14:paraId="43E579E5" w14:textId="0671EDE7" w:rsidR="00FB4D57" w:rsidRDefault="009B69B2">
      <w:pPr>
        <w:tabs>
          <w:tab w:val="right" w:pos="10770"/>
        </w:tabs>
        <w:spacing w:line="205" w:lineRule="atLeast"/>
        <w:rPr>
          <w:b/>
          <w:bCs/>
          <w:sz w:val="20"/>
          <w:szCs w:val="20"/>
        </w:rPr>
      </w:pPr>
      <w:proofErr w:type="spellStart"/>
      <w:r w:rsidRPr="009B69B2">
        <w:rPr>
          <w:rStyle w:val="fs13fw6"/>
          <w:i/>
          <w:iCs/>
          <w:sz w:val="20"/>
          <w:szCs w:val="20"/>
        </w:rPr>
        <w:t>Synapxe</w:t>
      </w:r>
      <w:proofErr w:type="spellEnd"/>
    </w:p>
    <w:p w14:paraId="558212D8" w14:textId="77777777" w:rsidR="00FB4D57" w:rsidRDefault="00000000">
      <w:pPr>
        <w:numPr>
          <w:ilvl w:val="0"/>
          <w:numId w:val="3"/>
        </w:numPr>
        <w:spacing w:line="205" w:lineRule="atLeast"/>
        <w:ind w:left="375" w:hanging="385"/>
        <w:rPr>
          <w:sz w:val="20"/>
          <w:szCs w:val="20"/>
        </w:rPr>
      </w:pPr>
      <w:r>
        <w:rPr>
          <w:sz w:val="20"/>
          <w:szCs w:val="20"/>
        </w:rPr>
        <w:t xml:space="preserve">Built responsive frontend components for real-time video analytics applications using </w:t>
      </w:r>
      <w:r w:rsidRPr="00A70CC2">
        <w:rPr>
          <w:b/>
          <w:bCs/>
          <w:sz w:val="20"/>
          <w:szCs w:val="20"/>
        </w:rPr>
        <w:t xml:space="preserve">Angular </w:t>
      </w:r>
      <w:r>
        <w:rPr>
          <w:sz w:val="20"/>
          <w:szCs w:val="20"/>
        </w:rPr>
        <w:t xml:space="preserve">and </w:t>
      </w:r>
      <w:proofErr w:type="spellStart"/>
      <w:r w:rsidRPr="00A70CC2">
        <w:rPr>
          <w:b/>
          <w:bCs/>
          <w:sz w:val="20"/>
          <w:szCs w:val="20"/>
        </w:rPr>
        <w:t>TailwindCSS</w:t>
      </w:r>
      <w:proofErr w:type="spellEnd"/>
    </w:p>
    <w:p w14:paraId="7A19BB56" w14:textId="46333A2E" w:rsidR="00FB4D57" w:rsidRDefault="00000000">
      <w:pPr>
        <w:numPr>
          <w:ilvl w:val="0"/>
          <w:numId w:val="3"/>
        </w:numPr>
        <w:spacing w:line="205" w:lineRule="atLeast"/>
        <w:ind w:left="375" w:hanging="385"/>
        <w:rPr>
          <w:sz w:val="20"/>
          <w:szCs w:val="20"/>
        </w:rPr>
      </w:pPr>
      <w:r>
        <w:rPr>
          <w:sz w:val="20"/>
          <w:szCs w:val="20"/>
        </w:rPr>
        <w:t xml:space="preserve">Engineered backend </w:t>
      </w:r>
      <w:r w:rsidRPr="00A70CC2">
        <w:rPr>
          <w:b/>
          <w:bCs/>
          <w:sz w:val="20"/>
          <w:szCs w:val="20"/>
        </w:rPr>
        <w:t>WebSocket</w:t>
      </w:r>
      <w:r>
        <w:rPr>
          <w:sz w:val="20"/>
          <w:szCs w:val="20"/>
        </w:rPr>
        <w:t xml:space="preserve"> services and </w:t>
      </w:r>
      <w:r w:rsidRPr="00A70CC2">
        <w:rPr>
          <w:b/>
          <w:bCs/>
          <w:sz w:val="20"/>
          <w:szCs w:val="20"/>
        </w:rPr>
        <w:t>RESTful APIs</w:t>
      </w:r>
      <w:r>
        <w:rPr>
          <w:sz w:val="20"/>
          <w:szCs w:val="20"/>
        </w:rPr>
        <w:t xml:space="preserve"> with </w:t>
      </w:r>
      <w:r w:rsidRPr="00A70CC2">
        <w:rPr>
          <w:b/>
          <w:bCs/>
          <w:sz w:val="20"/>
          <w:szCs w:val="20"/>
        </w:rPr>
        <w:t xml:space="preserve">Flask </w:t>
      </w:r>
      <w:r>
        <w:rPr>
          <w:sz w:val="20"/>
          <w:szCs w:val="20"/>
        </w:rPr>
        <w:t xml:space="preserve">and </w:t>
      </w:r>
      <w:proofErr w:type="spellStart"/>
      <w:r w:rsidRPr="00A70CC2">
        <w:rPr>
          <w:b/>
          <w:bCs/>
          <w:sz w:val="20"/>
          <w:szCs w:val="20"/>
        </w:rPr>
        <w:t>FastAPI</w:t>
      </w:r>
      <w:proofErr w:type="spellEnd"/>
      <w:r>
        <w:rPr>
          <w:sz w:val="20"/>
          <w:szCs w:val="20"/>
        </w:rPr>
        <w:t>, enabling seamless integration for development teams of 10+ engineers across multiple projects</w:t>
      </w:r>
    </w:p>
    <w:p w14:paraId="4834CE66" w14:textId="1E9C36DA" w:rsidR="00FB4D57" w:rsidRDefault="00BD0E03">
      <w:pPr>
        <w:numPr>
          <w:ilvl w:val="0"/>
          <w:numId w:val="3"/>
        </w:numPr>
        <w:spacing w:line="205" w:lineRule="atLeast"/>
        <w:ind w:left="375" w:hanging="385"/>
        <w:rPr>
          <w:sz w:val="20"/>
          <w:szCs w:val="20"/>
        </w:rPr>
      </w:pPr>
      <w:r>
        <w:rPr>
          <w:sz w:val="20"/>
          <w:szCs w:val="20"/>
        </w:rPr>
        <w:t xml:space="preserve">Improve inference processing time using </w:t>
      </w:r>
      <w:r w:rsidRPr="00A70CC2">
        <w:rPr>
          <w:b/>
          <w:bCs/>
          <w:sz w:val="20"/>
          <w:szCs w:val="20"/>
        </w:rPr>
        <w:t>Redis</w:t>
      </w:r>
      <w:r>
        <w:rPr>
          <w:sz w:val="20"/>
          <w:szCs w:val="20"/>
        </w:rPr>
        <w:t xml:space="preserve"> for caching and </w:t>
      </w:r>
      <w:r w:rsidRPr="00A70CC2">
        <w:rPr>
          <w:b/>
          <w:bCs/>
          <w:sz w:val="20"/>
          <w:szCs w:val="20"/>
        </w:rPr>
        <w:t>PostgreSQL</w:t>
      </w:r>
      <w:r>
        <w:rPr>
          <w:sz w:val="20"/>
          <w:szCs w:val="20"/>
        </w:rPr>
        <w:t xml:space="preserve"> for video session storage</w:t>
      </w:r>
    </w:p>
    <w:p w14:paraId="2CDEF825" w14:textId="31EB048E" w:rsidR="00FB4D57" w:rsidRDefault="00261BB5">
      <w:pPr>
        <w:numPr>
          <w:ilvl w:val="0"/>
          <w:numId w:val="3"/>
        </w:numPr>
        <w:spacing w:line="205" w:lineRule="atLeast"/>
        <w:ind w:left="375" w:hanging="385"/>
        <w:rPr>
          <w:sz w:val="20"/>
          <w:szCs w:val="20"/>
        </w:rPr>
      </w:pPr>
      <w:r>
        <w:rPr>
          <w:sz w:val="20"/>
          <w:szCs w:val="20"/>
        </w:rPr>
        <w:t xml:space="preserve">Deployed full stack web application on </w:t>
      </w:r>
      <w:r w:rsidRPr="00A70CC2">
        <w:rPr>
          <w:b/>
          <w:bCs/>
          <w:sz w:val="20"/>
          <w:szCs w:val="20"/>
        </w:rPr>
        <w:t>Azure Web App</w:t>
      </w:r>
      <w:r>
        <w:rPr>
          <w:sz w:val="20"/>
          <w:szCs w:val="20"/>
        </w:rPr>
        <w:t xml:space="preserve"> and </w:t>
      </w:r>
      <w:r w:rsidRPr="00A70CC2">
        <w:rPr>
          <w:b/>
          <w:bCs/>
          <w:sz w:val="20"/>
          <w:szCs w:val="20"/>
        </w:rPr>
        <w:t>Azure Container App</w:t>
      </w:r>
      <w:r>
        <w:rPr>
          <w:sz w:val="20"/>
          <w:szCs w:val="20"/>
        </w:rPr>
        <w:t xml:space="preserve"> services using </w:t>
      </w:r>
      <w:r w:rsidRPr="00A70CC2">
        <w:rPr>
          <w:b/>
          <w:bCs/>
          <w:sz w:val="20"/>
          <w:szCs w:val="20"/>
        </w:rPr>
        <w:t>Docker,</w:t>
      </w:r>
      <w:r>
        <w:rPr>
          <w:sz w:val="20"/>
          <w:szCs w:val="20"/>
        </w:rPr>
        <w:t xml:space="preserve"> serving 100+ patients in clinic trials</w:t>
      </w:r>
    </w:p>
    <w:p w14:paraId="0BC1E6C6" w14:textId="77777777" w:rsidR="00FB4D57" w:rsidRDefault="00000000">
      <w:pPr>
        <w:spacing w:line="205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28BEDE0C" w14:textId="58D9F453" w:rsidR="00FB4D57" w:rsidRDefault="00000000">
      <w:pPr>
        <w:tabs>
          <w:tab w:val="right" w:pos="10770"/>
        </w:tabs>
        <w:spacing w:line="205" w:lineRule="atLeast"/>
        <w:rPr>
          <w:rStyle w:val="fs13fw6"/>
          <w:b/>
          <w:bCs/>
          <w:sz w:val="20"/>
          <w:szCs w:val="20"/>
        </w:rPr>
      </w:pPr>
      <w:r>
        <w:rPr>
          <w:rStyle w:val="fs13fw6"/>
          <w:b/>
          <w:bCs/>
          <w:sz w:val="20"/>
          <w:szCs w:val="20"/>
        </w:rPr>
        <w:t>Teaching Assistant for CS2030S Programming Methodology II</w:t>
      </w:r>
      <w:r>
        <w:rPr>
          <w:rStyle w:val="fs13fw6"/>
          <w:b/>
          <w:bCs/>
          <w:sz w:val="20"/>
          <w:szCs w:val="20"/>
        </w:rPr>
        <w:tab/>
        <w:t>Jan 2025 - May 2025</w:t>
      </w:r>
    </w:p>
    <w:p w14:paraId="6CBF17F8" w14:textId="061BE680" w:rsidR="00F64F56" w:rsidRPr="00F64F56" w:rsidRDefault="00F64F56">
      <w:pPr>
        <w:tabs>
          <w:tab w:val="right" w:pos="10770"/>
        </w:tabs>
        <w:spacing w:line="205" w:lineRule="atLeast"/>
        <w:rPr>
          <w:i/>
          <w:iCs/>
          <w:sz w:val="20"/>
          <w:szCs w:val="20"/>
        </w:rPr>
      </w:pPr>
      <w:r w:rsidRPr="00F64F56">
        <w:rPr>
          <w:rStyle w:val="fs13fw6"/>
          <w:i/>
          <w:iCs/>
          <w:sz w:val="20"/>
          <w:szCs w:val="20"/>
        </w:rPr>
        <w:t>NUS School of Computing</w:t>
      </w:r>
      <w:r w:rsidR="004A52A5">
        <w:rPr>
          <w:rStyle w:val="fs13fw6"/>
          <w:i/>
          <w:iCs/>
          <w:sz w:val="20"/>
          <w:szCs w:val="20"/>
        </w:rPr>
        <w:tab/>
      </w:r>
    </w:p>
    <w:p w14:paraId="3D594678" w14:textId="77777777" w:rsidR="00FB4D57" w:rsidRDefault="00000000">
      <w:pPr>
        <w:numPr>
          <w:ilvl w:val="0"/>
          <w:numId w:val="4"/>
        </w:numPr>
        <w:spacing w:line="205" w:lineRule="atLeast"/>
        <w:ind w:left="375" w:hanging="385"/>
        <w:rPr>
          <w:sz w:val="20"/>
          <w:szCs w:val="20"/>
        </w:rPr>
      </w:pPr>
      <w:r>
        <w:rPr>
          <w:sz w:val="20"/>
          <w:szCs w:val="20"/>
        </w:rPr>
        <w:t xml:space="preserve">Mentored students in </w:t>
      </w:r>
      <w:r w:rsidRPr="00A70CC2">
        <w:rPr>
          <w:b/>
          <w:bCs/>
          <w:sz w:val="20"/>
          <w:szCs w:val="20"/>
        </w:rPr>
        <w:t>Java</w:t>
      </w:r>
      <w:r>
        <w:rPr>
          <w:sz w:val="20"/>
          <w:szCs w:val="20"/>
        </w:rPr>
        <w:t xml:space="preserve"> programming, with a focus on Functional and Object-Oriented Programming paradigms</w:t>
      </w:r>
    </w:p>
    <w:p w14:paraId="24F12C18" w14:textId="77777777" w:rsidR="00FB4D57" w:rsidRDefault="00000000">
      <w:pPr>
        <w:spacing w:line="205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51F2F7B0" w14:textId="1AC11F3D" w:rsidR="00915369" w:rsidRDefault="00000000">
      <w:pPr>
        <w:pBdr>
          <w:bottom w:val="none" w:sz="0" w:space="6" w:color="auto"/>
        </w:pBdr>
        <w:spacing w:line="195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projects</w:t>
      </w:r>
    </w:p>
    <w:p w14:paraId="7A9C3896" w14:textId="49F6CD1A" w:rsidR="00BD0E03" w:rsidRDefault="009A3459" w:rsidP="00BD0E03">
      <w:pPr>
        <w:tabs>
          <w:tab w:val="right" w:pos="10770"/>
        </w:tabs>
        <w:spacing w:line="205" w:lineRule="atLeast"/>
        <w:rPr>
          <w:rStyle w:val="fs13fw6"/>
          <w:b/>
          <w:bCs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C++ RDBMS</w:t>
      </w:r>
      <w:r w:rsidR="00BD0E03">
        <w:rPr>
          <w:rStyle w:val="fs13fw6"/>
          <w:b/>
          <w:bCs/>
          <w:sz w:val="20"/>
          <w:szCs w:val="20"/>
        </w:rPr>
        <w:tab/>
      </w:r>
      <w:r w:rsidR="00BD0E03">
        <w:rPr>
          <w:rStyle w:val="fs13fw6overflow-hidden"/>
          <w:b/>
          <w:bCs/>
          <w:sz w:val="20"/>
          <w:szCs w:val="20"/>
        </w:rPr>
        <w:t>Jan 202</w:t>
      </w:r>
      <w:r>
        <w:rPr>
          <w:rStyle w:val="fs13fw6overflow-hidden"/>
          <w:b/>
          <w:bCs/>
          <w:sz w:val="20"/>
          <w:szCs w:val="20"/>
        </w:rPr>
        <w:t>6</w:t>
      </w:r>
      <w:r w:rsidR="00BD0E03">
        <w:rPr>
          <w:rStyle w:val="fs13fw6overflow-hidden"/>
          <w:b/>
          <w:bCs/>
          <w:sz w:val="20"/>
          <w:szCs w:val="20"/>
        </w:rPr>
        <w:t xml:space="preserve"> - </w:t>
      </w:r>
      <w:r>
        <w:rPr>
          <w:rStyle w:val="fs13fw6overflow-hidden"/>
          <w:b/>
          <w:bCs/>
          <w:sz w:val="20"/>
          <w:szCs w:val="20"/>
        </w:rPr>
        <w:t>Present</w:t>
      </w:r>
    </w:p>
    <w:p w14:paraId="6FE2A1FE" w14:textId="187D1B4F" w:rsidR="009A3459" w:rsidRPr="00915369" w:rsidRDefault="009A3459" w:rsidP="009A3459">
      <w:pPr>
        <w:numPr>
          <w:ilvl w:val="0"/>
          <w:numId w:val="5"/>
        </w:numPr>
        <w:spacing w:line="205" w:lineRule="atLeast"/>
        <w:ind w:left="375" w:hanging="385"/>
        <w:rPr>
          <w:b/>
          <w:bCs/>
          <w:caps/>
          <w:sz w:val="20"/>
          <w:szCs w:val="20"/>
        </w:rPr>
      </w:pPr>
      <w:r w:rsidRPr="009A3459">
        <w:rPr>
          <w:sz w:val="20"/>
          <w:szCs w:val="20"/>
        </w:rPr>
        <w:t xml:space="preserve">Built a relational database management system in </w:t>
      </w:r>
      <w:r w:rsidRPr="009A3459">
        <w:rPr>
          <w:b/>
          <w:bCs/>
          <w:sz w:val="20"/>
          <w:szCs w:val="20"/>
        </w:rPr>
        <w:t xml:space="preserve">C++ </w:t>
      </w:r>
      <w:r w:rsidRPr="009A3459">
        <w:rPr>
          <w:sz w:val="20"/>
          <w:szCs w:val="20"/>
        </w:rPr>
        <w:t xml:space="preserve">with a multi-layer architecture, including </w:t>
      </w:r>
      <w:r>
        <w:rPr>
          <w:sz w:val="20"/>
          <w:szCs w:val="20"/>
        </w:rPr>
        <w:t xml:space="preserve">B+ tree </w:t>
      </w:r>
      <w:r w:rsidRPr="009A3459">
        <w:rPr>
          <w:sz w:val="20"/>
          <w:szCs w:val="20"/>
        </w:rPr>
        <w:t>indexing</w:t>
      </w:r>
      <w:r>
        <w:rPr>
          <w:sz w:val="20"/>
          <w:szCs w:val="20"/>
        </w:rPr>
        <w:t xml:space="preserve"> </w:t>
      </w:r>
      <w:r w:rsidRPr="009A3459">
        <w:rPr>
          <w:sz w:val="20"/>
          <w:szCs w:val="20"/>
        </w:rPr>
        <w:t>and query execution components</w:t>
      </w:r>
    </w:p>
    <w:p w14:paraId="303FDDB4" w14:textId="5175D579" w:rsidR="00915369" w:rsidRDefault="00915369" w:rsidP="00915369">
      <w:pPr>
        <w:spacing w:line="205" w:lineRule="atLeast"/>
        <w:rPr>
          <w:b/>
          <w:bCs/>
          <w:caps/>
          <w:sz w:val="20"/>
          <w:szCs w:val="20"/>
        </w:rPr>
      </w:pPr>
    </w:p>
    <w:p w14:paraId="7E2B06A1" w14:textId="72967538" w:rsidR="00915369" w:rsidRDefault="00915369" w:rsidP="00915369">
      <w:pPr>
        <w:tabs>
          <w:tab w:val="right" w:pos="10770"/>
        </w:tabs>
        <w:spacing w:line="205" w:lineRule="atLeast"/>
        <w:rPr>
          <w:rStyle w:val="fs13fw6"/>
          <w:b/>
          <w:bCs/>
          <w:sz w:val="20"/>
          <w:szCs w:val="20"/>
        </w:rPr>
      </w:pPr>
      <w:proofErr w:type="spellStart"/>
      <w:r>
        <w:rPr>
          <w:rStyle w:val="fs13fw6"/>
          <w:b/>
          <w:bCs/>
          <w:sz w:val="20"/>
          <w:szCs w:val="20"/>
        </w:rPr>
        <w:t>CoconutSplit</w:t>
      </w:r>
      <w:proofErr w:type="spellEnd"/>
      <w:r>
        <w:rPr>
          <w:rStyle w:val="fs13fw6"/>
          <w:b/>
          <w:bCs/>
          <w:sz w:val="20"/>
          <w:szCs w:val="20"/>
        </w:rPr>
        <w:tab/>
      </w:r>
      <w:r>
        <w:rPr>
          <w:rStyle w:val="fs13fw6overflow-hidden"/>
          <w:b/>
          <w:bCs/>
          <w:sz w:val="20"/>
          <w:szCs w:val="20"/>
        </w:rPr>
        <w:t>May 202</w:t>
      </w:r>
      <w:r w:rsidR="00F33728">
        <w:rPr>
          <w:rStyle w:val="fs13fw6overflow-hidden"/>
          <w:b/>
          <w:bCs/>
          <w:sz w:val="20"/>
          <w:szCs w:val="20"/>
        </w:rPr>
        <w:t xml:space="preserve">5 </w:t>
      </w:r>
      <w:r>
        <w:rPr>
          <w:rStyle w:val="fs13fw6overflow-hidden"/>
          <w:b/>
          <w:bCs/>
          <w:sz w:val="20"/>
          <w:szCs w:val="20"/>
        </w:rPr>
        <w:t xml:space="preserve">- </w:t>
      </w:r>
      <w:r w:rsidR="00F33728">
        <w:rPr>
          <w:rStyle w:val="fs13fw6overflow-hidden"/>
          <w:b/>
          <w:bCs/>
          <w:sz w:val="20"/>
          <w:szCs w:val="20"/>
        </w:rPr>
        <w:t>Present</w:t>
      </w:r>
    </w:p>
    <w:p w14:paraId="05286475" w14:textId="6F97E9A3" w:rsidR="00915369" w:rsidRDefault="00915369" w:rsidP="00915369">
      <w:pPr>
        <w:pStyle w:val="ListParagraph"/>
        <w:numPr>
          <w:ilvl w:val="0"/>
          <w:numId w:val="11"/>
        </w:numPr>
        <w:spacing w:line="205" w:lineRule="atLeast"/>
        <w:rPr>
          <w:sz w:val="20"/>
          <w:szCs w:val="20"/>
        </w:rPr>
      </w:pPr>
      <w:r w:rsidRPr="00915369">
        <w:rPr>
          <w:sz w:val="20"/>
          <w:szCs w:val="20"/>
        </w:rPr>
        <w:t xml:space="preserve">Developed a </w:t>
      </w:r>
      <w:r w:rsidRPr="0092281D">
        <w:rPr>
          <w:b/>
          <w:bCs/>
          <w:sz w:val="20"/>
          <w:szCs w:val="20"/>
        </w:rPr>
        <w:t>Python</w:t>
      </w:r>
      <w:r w:rsidRPr="00915369">
        <w:rPr>
          <w:sz w:val="20"/>
          <w:szCs w:val="20"/>
        </w:rPr>
        <w:t xml:space="preserve"> Telegram bot with webhook-based handlers for real-time activity notifications and scheduled</w:t>
      </w:r>
      <w:r>
        <w:rPr>
          <w:sz w:val="20"/>
          <w:szCs w:val="20"/>
        </w:rPr>
        <w:t xml:space="preserve"> </w:t>
      </w:r>
      <w:r w:rsidRPr="00915369">
        <w:rPr>
          <w:sz w:val="20"/>
          <w:szCs w:val="20"/>
        </w:rPr>
        <w:t>daily debt reminders across group chats</w:t>
      </w:r>
      <w:r>
        <w:rPr>
          <w:sz w:val="20"/>
          <w:szCs w:val="20"/>
        </w:rPr>
        <w:t xml:space="preserve"> used by </w:t>
      </w:r>
      <w:r w:rsidRPr="0092281D">
        <w:rPr>
          <w:b/>
          <w:bCs/>
          <w:sz w:val="20"/>
          <w:szCs w:val="20"/>
        </w:rPr>
        <w:t>3000+</w:t>
      </w:r>
      <w:r>
        <w:rPr>
          <w:sz w:val="20"/>
          <w:szCs w:val="20"/>
        </w:rPr>
        <w:t xml:space="preserve"> users</w:t>
      </w:r>
    </w:p>
    <w:p w14:paraId="2D90E919" w14:textId="0025A6BD" w:rsidR="00FB4D57" w:rsidRPr="00F33728" w:rsidRDefault="00915369" w:rsidP="00F33728">
      <w:pPr>
        <w:pStyle w:val="ListParagraph"/>
        <w:numPr>
          <w:ilvl w:val="0"/>
          <w:numId w:val="11"/>
        </w:numPr>
        <w:spacing w:line="205" w:lineRule="atLeast"/>
        <w:rPr>
          <w:rFonts w:hint="eastAsia"/>
          <w:sz w:val="20"/>
          <w:szCs w:val="20"/>
        </w:rPr>
      </w:pPr>
      <w:r w:rsidRPr="00915369">
        <w:rPr>
          <w:sz w:val="20"/>
          <w:szCs w:val="20"/>
        </w:rPr>
        <w:t xml:space="preserve">Built a Telegram Mini App for group expense splitting with a local-first architecture using </w:t>
      </w:r>
      <w:proofErr w:type="spellStart"/>
      <w:r w:rsidRPr="0092281D">
        <w:rPr>
          <w:b/>
          <w:bCs/>
          <w:sz w:val="20"/>
          <w:szCs w:val="20"/>
        </w:rPr>
        <w:t>TanStack</w:t>
      </w:r>
      <w:proofErr w:type="spellEnd"/>
      <w:r w:rsidRPr="0092281D">
        <w:rPr>
          <w:b/>
          <w:bCs/>
          <w:sz w:val="20"/>
          <w:szCs w:val="20"/>
        </w:rPr>
        <w:t xml:space="preserve"> </w:t>
      </w:r>
      <w:r w:rsidRPr="0092281D">
        <w:rPr>
          <w:b/>
          <w:bCs/>
          <w:sz w:val="20"/>
          <w:szCs w:val="20"/>
        </w:rPr>
        <w:t>DB</w:t>
      </w:r>
      <w:r w:rsidRPr="00915369">
        <w:rPr>
          <w:sz w:val="20"/>
          <w:szCs w:val="20"/>
        </w:rPr>
        <w:t xml:space="preserve"> </w:t>
      </w:r>
      <w:proofErr w:type="spellStart"/>
      <w:r w:rsidRPr="00915369">
        <w:rPr>
          <w:sz w:val="20"/>
          <w:szCs w:val="20"/>
        </w:rPr>
        <w:t>QueryCollections</w:t>
      </w:r>
      <w:proofErr w:type="spellEnd"/>
      <w:r>
        <w:rPr>
          <w:sz w:val="20"/>
          <w:szCs w:val="20"/>
        </w:rPr>
        <w:t xml:space="preserve"> </w:t>
      </w:r>
      <w:r w:rsidRPr="00915369">
        <w:rPr>
          <w:sz w:val="20"/>
          <w:szCs w:val="20"/>
        </w:rPr>
        <w:t xml:space="preserve">and </w:t>
      </w:r>
      <w:proofErr w:type="spellStart"/>
      <w:r w:rsidRPr="0092281D">
        <w:rPr>
          <w:b/>
          <w:bCs/>
          <w:sz w:val="20"/>
          <w:szCs w:val="20"/>
        </w:rPr>
        <w:t>IndexedDB</w:t>
      </w:r>
      <w:proofErr w:type="spellEnd"/>
      <w:r w:rsidRPr="00915369">
        <w:rPr>
          <w:sz w:val="20"/>
          <w:szCs w:val="20"/>
        </w:rPr>
        <w:t>, enabling instant UI updates and offline support</w:t>
      </w:r>
    </w:p>
    <w:p w14:paraId="03F67E22" w14:textId="77777777" w:rsidR="00FB4D57" w:rsidRDefault="00000000">
      <w:pPr>
        <w:spacing w:line="205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22519B6C" w14:textId="77777777" w:rsidR="00FB4D57" w:rsidRDefault="00000000">
      <w:pPr>
        <w:pBdr>
          <w:bottom w:val="none" w:sz="0" w:space="6" w:color="auto"/>
        </w:pBdr>
        <w:spacing w:line="195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technical skills</w:t>
      </w:r>
    </w:p>
    <w:p w14:paraId="62B9E9CD" w14:textId="6DE728B5" w:rsidR="00A70CC2" w:rsidRDefault="00000000">
      <w:pPr>
        <w:spacing w:line="205" w:lineRule="atLeast"/>
        <w:rPr>
          <w:sz w:val="20"/>
          <w:szCs w:val="20"/>
        </w:rPr>
      </w:pPr>
      <w:r w:rsidRPr="009B69B2">
        <w:rPr>
          <w:b/>
          <w:bCs/>
          <w:sz w:val="20"/>
          <w:szCs w:val="20"/>
        </w:rPr>
        <w:t>Languages</w:t>
      </w:r>
      <w:r>
        <w:rPr>
          <w:sz w:val="20"/>
          <w:szCs w:val="20"/>
        </w:rPr>
        <w:t>: Python, TypeScript, Java, SQL</w:t>
      </w:r>
      <w:r w:rsidR="00BD0E03">
        <w:rPr>
          <w:sz w:val="20"/>
          <w:szCs w:val="20"/>
        </w:rPr>
        <w:t>, C++</w:t>
      </w:r>
    </w:p>
    <w:p w14:paraId="14EA8256" w14:textId="5CEA460A" w:rsidR="00FB4D57" w:rsidRDefault="00000000">
      <w:pPr>
        <w:spacing w:line="205" w:lineRule="atLeast"/>
        <w:rPr>
          <w:sz w:val="20"/>
          <w:szCs w:val="20"/>
        </w:rPr>
      </w:pPr>
      <w:r w:rsidRPr="009B69B2">
        <w:rPr>
          <w:b/>
          <w:bCs/>
          <w:sz w:val="20"/>
          <w:szCs w:val="20"/>
        </w:rPr>
        <w:t>Frontend</w:t>
      </w:r>
      <w:r>
        <w:rPr>
          <w:sz w:val="20"/>
          <w:szCs w:val="20"/>
        </w:rPr>
        <w:t xml:space="preserve">: React, </w:t>
      </w:r>
      <w:r w:rsidR="009B69B2">
        <w:rPr>
          <w:sz w:val="20"/>
          <w:szCs w:val="20"/>
        </w:rPr>
        <w:t xml:space="preserve">React Native, </w:t>
      </w:r>
      <w:r>
        <w:rPr>
          <w:sz w:val="20"/>
          <w:szCs w:val="20"/>
        </w:rPr>
        <w:t>Next.js, Angular</w:t>
      </w:r>
      <w:r w:rsidR="00A70CC2">
        <w:rPr>
          <w:sz w:val="20"/>
          <w:szCs w:val="20"/>
        </w:rPr>
        <w:t>, HTML, CSS</w:t>
      </w:r>
    </w:p>
    <w:p w14:paraId="0396CEB3" w14:textId="56F2B048" w:rsidR="00FB4D57" w:rsidRDefault="00000000">
      <w:pPr>
        <w:spacing w:line="205" w:lineRule="atLeast"/>
        <w:rPr>
          <w:sz w:val="20"/>
          <w:szCs w:val="20"/>
        </w:rPr>
      </w:pPr>
      <w:r w:rsidRPr="009B69B2">
        <w:rPr>
          <w:b/>
          <w:bCs/>
          <w:sz w:val="20"/>
          <w:szCs w:val="20"/>
        </w:rPr>
        <w:t>Backend</w:t>
      </w:r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>, Flask, Node.js,</w:t>
      </w:r>
      <w:r w:rsidR="00A70CC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Redis, PostgreSQL,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>, Firebase</w:t>
      </w:r>
    </w:p>
    <w:p w14:paraId="4B845802" w14:textId="54EEB431" w:rsidR="00FB4D57" w:rsidRDefault="00000000">
      <w:pPr>
        <w:spacing w:line="205" w:lineRule="atLeast"/>
        <w:rPr>
          <w:sz w:val="20"/>
          <w:szCs w:val="20"/>
        </w:rPr>
      </w:pPr>
      <w:r w:rsidRPr="009B69B2">
        <w:rPr>
          <w:b/>
          <w:bCs/>
          <w:sz w:val="20"/>
          <w:szCs w:val="20"/>
        </w:rPr>
        <w:t>DevOps</w:t>
      </w:r>
      <w:r>
        <w:rPr>
          <w:sz w:val="20"/>
          <w:szCs w:val="20"/>
        </w:rPr>
        <w:t>: Docker, GitHub Actions</w:t>
      </w:r>
      <w:r w:rsidR="00A70CC2">
        <w:rPr>
          <w:sz w:val="20"/>
          <w:szCs w:val="20"/>
        </w:rPr>
        <w:t>, Azure</w:t>
      </w:r>
    </w:p>
    <w:sectPr w:rsidR="00FB4D57">
      <w:pgSz w:w="12225" w:h="15810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B4ACE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58CE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8256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E8C6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C0D1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128FE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58B3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043A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B89A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D643C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3EFC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DE6E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1EE80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D035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9820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34D4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D894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C367E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C526DF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E84B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3449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92BB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981F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FC5F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34C69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4280B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66DF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3CCCA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AEE9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DC65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178AB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BA5B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8407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0C4F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16C8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10D3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8B06F7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281F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58E8F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8A0EB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124B3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3213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F20CB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18AE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27A35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1B584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FC9B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447C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8C03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ECD7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7093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F12A3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9BED6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B4250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D4043BC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DF2E66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B0E2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2CB2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8E89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BBABD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1E05D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DF473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642F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6923CB2"/>
    <w:multiLevelType w:val="hybridMultilevel"/>
    <w:tmpl w:val="8F4E0E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725912"/>
    <w:multiLevelType w:val="hybridMultilevel"/>
    <w:tmpl w:val="E1063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66E53"/>
    <w:multiLevelType w:val="hybridMultilevel"/>
    <w:tmpl w:val="4AB0B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8F23DA"/>
    <w:multiLevelType w:val="hybridMultilevel"/>
    <w:tmpl w:val="5798F1FC"/>
    <w:lvl w:ilvl="0" w:tplc="5B2CF8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880353">
    <w:abstractNumId w:val="0"/>
  </w:num>
  <w:num w:numId="2" w16cid:durableId="1041126205">
    <w:abstractNumId w:val="1"/>
  </w:num>
  <w:num w:numId="3" w16cid:durableId="228346878">
    <w:abstractNumId w:val="2"/>
  </w:num>
  <w:num w:numId="4" w16cid:durableId="2071340300">
    <w:abstractNumId w:val="3"/>
  </w:num>
  <w:num w:numId="5" w16cid:durableId="1288512909">
    <w:abstractNumId w:val="4"/>
  </w:num>
  <w:num w:numId="6" w16cid:durableId="1509826972">
    <w:abstractNumId w:val="5"/>
  </w:num>
  <w:num w:numId="7" w16cid:durableId="1270894463">
    <w:abstractNumId w:val="6"/>
  </w:num>
  <w:num w:numId="8" w16cid:durableId="1890024367">
    <w:abstractNumId w:val="10"/>
  </w:num>
  <w:num w:numId="9" w16cid:durableId="2113939325">
    <w:abstractNumId w:val="8"/>
  </w:num>
  <w:num w:numId="10" w16cid:durableId="435487537">
    <w:abstractNumId w:val="9"/>
  </w:num>
  <w:num w:numId="11" w16cid:durableId="13860247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4D57"/>
    <w:rsid w:val="00091826"/>
    <w:rsid w:val="000D7970"/>
    <w:rsid w:val="001A298B"/>
    <w:rsid w:val="001E35B2"/>
    <w:rsid w:val="002221B0"/>
    <w:rsid w:val="0022406F"/>
    <w:rsid w:val="00261BB5"/>
    <w:rsid w:val="002F38D3"/>
    <w:rsid w:val="00325358"/>
    <w:rsid w:val="00484ABA"/>
    <w:rsid w:val="004A52A5"/>
    <w:rsid w:val="00567613"/>
    <w:rsid w:val="005C1E51"/>
    <w:rsid w:val="00604FD0"/>
    <w:rsid w:val="00632726"/>
    <w:rsid w:val="006E1BF9"/>
    <w:rsid w:val="008F7101"/>
    <w:rsid w:val="00915369"/>
    <w:rsid w:val="0092281D"/>
    <w:rsid w:val="00942A9B"/>
    <w:rsid w:val="009862B6"/>
    <w:rsid w:val="009A3459"/>
    <w:rsid w:val="009B69B2"/>
    <w:rsid w:val="00A62E2E"/>
    <w:rsid w:val="00A634B9"/>
    <w:rsid w:val="00A70CC2"/>
    <w:rsid w:val="00AA34EB"/>
    <w:rsid w:val="00BD0E03"/>
    <w:rsid w:val="00C279D1"/>
    <w:rsid w:val="00C35D65"/>
    <w:rsid w:val="00CE3A54"/>
    <w:rsid w:val="00D97F38"/>
    <w:rsid w:val="00DB791D"/>
    <w:rsid w:val="00DC16CF"/>
    <w:rsid w:val="00E3504C"/>
    <w:rsid w:val="00E43EC5"/>
    <w:rsid w:val="00E76E51"/>
    <w:rsid w:val="00F33728"/>
    <w:rsid w:val="00F64F56"/>
    <w:rsid w:val="00F67325"/>
    <w:rsid w:val="00F92DF3"/>
    <w:rsid w:val="00F96349"/>
    <w:rsid w:val="00FB413F"/>
    <w:rsid w:val="00FB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8940DF"/>
  <w15:docId w15:val="{E9623DDA-75A6-6B42-B07B-E37892BA5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personal-entityeditablephonefw4tac">
    <w:name w:val="fs13 personal-entity editable phone fw4 tac"/>
    <w:basedOn w:val="DefaultParagraphFont"/>
  </w:style>
  <w:style w:type="character" w:customStyle="1" w:styleId="phoneundefined">
    <w:name w:val="phone undefined"/>
    <w:basedOn w:val="DefaultParagraphFont"/>
  </w:style>
  <w:style w:type="character" w:customStyle="1" w:styleId="fs13personal-entityeditableemailfw4tac">
    <w:name w:val="fs13 personal-entity editable email fw4 tac"/>
    <w:basedOn w:val="DefaultParagraphFont"/>
  </w:style>
  <w:style w:type="character" w:customStyle="1" w:styleId="emailtduundefined">
    <w:name w:val="email tdu undefined"/>
    <w:basedOn w:val="DefaultParagraphFont"/>
  </w:style>
  <w:style w:type="character" w:customStyle="1" w:styleId="fs13fw6overflow-hidden">
    <w:name w:val="fs13 fw6 overflow-hidden"/>
    <w:basedOn w:val="DefaultParagraphFont"/>
  </w:style>
  <w:style w:type="character" w:customStyle="1" w:styleId="fs13fw6">
    <w:name w:val="fs13 fw6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undefinedtdn">
    <w:name w:val="fs13 fw6 undefined tdn"/>
    <w:basedOn w:val="DefaultParagraphFont"/>
  </w:style>
  <w:style w:type="character" w:styleId="Hyperlink">
    <w:name w:val="Hyperlink"/>
    <w:basedOn w:val="DefaultParagraphFont"/>
    <w:uiPriority w:val="99"/>
    <w:unhideWhenUsed/>
    <w:rsid w:val="00C35D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D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5D65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1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ng-h-z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haozhenw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wanghaozhen" TargetMode="External"/><Relationship Id="rId5" Type="http://schemas.openxmlformats.org/officeDocument/2006/relationships/hyperlink" Target="mailto:e1122534@u.nus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Wang Haozhen</cp:lastModifiedBy>
  <cp:revision>27</cp:revision>
  <cp:lastPrinted>2026-02-27T10:36:00Z</cp:lastPrinted>
  <dcterms:created xsi:type="dcterms:W3CDTF">2026-02-27T10:36:00Z</dcterms:created>
  <dcterms:modified xsi:type="dcterms:W3CDTF">2026-06-09T13:53:00Z</dcterms:modified>
</cp:coreProperties>
</file>